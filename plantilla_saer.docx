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747E8F1" w14:textId="77777777" w:rsidR="00AF22A2" w:rsidRDefault="00AF22A2"/>
    <w:tbl>
      <w:tblPr>
        <w:tblW w:w="10382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86"/>
        <w:gridCol w:w="257"/>
        <w:gridCol w:w="4200"/>
        <w:gridCol w:w="15"/>
        <w:gridCol w:w="10"/>
        <w:gridCol w:w="14"/>
      </w:tblGrid>
      <w:tr w:rsidR="003744A9" w14:paraId="633DF463" w14:textId="77777777" w:rsidTr="00AF22A2">
        <w:trPr>
          <w:gridAfter w:val="2"/>
          <w:wAfter w:w="24" w:type="dxa"/>
          <w:trHeight w:val="411"/>
        </w:trPr>
        <w:tc>
          <w:tcPr>
            <w:tcW w:w="6143" w:type="dxa"/>
            <w:gridSpan w:val="2"/>
            <w:tcBorders>
              <w:top w:val="double" w:sz="1" w:space="0" w:color="C0C0C0"/>
              <w:left w:val="double" w:sz="8" w:space="0" w:color="C0C0C0"/>
              <w:bottom w:val="double" w:sz="8" w:space="0" w:color="C0C0C0"/>
            </w:tcBorders>
          </w:tcPr>
          <w:p w14:paraId="6CC01E1F" w14:textId="77777777" w:rsidR="000364DB" w:rsidRDefault="000364DB">
            <w:pPr>
              <w:pStyle w:val="Piedepgina"/>
              <w:ind w:left="142"/>
              <w:rPr>
                <w:rFonts w:ascii="Arial" w:hAnsi="Arial" w:cs="Arial"/>
                <w:b/>
                <w:bCs/>
              </w:rPr>
            </w:pPr>
          </w:p>
          <w:p w14:paraId="21506A6C" w14:textId="77777777" w:rsidR="003744A9" w:rsidRDefault="003744A9">
            <w:pPr>
              <w:pStyle w:val="Piedepgina"/>
              <w:ind w:left="142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Dependencia</w:t>
            </w:r>
            <w:r>
              <w:rPr>
                <w:rFonts w:ascii="Arial" w:hAnsi="Arial" w:cs="Arial"/>
              </w:rPr>
              <w:t>: Facultad de Ingeniería - UNER</w:t>
            </w:r>
          </w:p>
          <w:p w14:paraId="250F7F16" w14:textId="77777777" w:rsidR="003744A9" w:rsidRDefault="003744A9">
            <w:pPr>
              <w:pStyle w:val="Piedepgina"/>
              <w:ind w:left="142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Dirección:</w:t>
            </w:r>
            <w:r>
              <w:rPr>
                <w:rFonts w:ascii="Arial" w:hAnsi="Arial" w:cs="Arial"/>
              </w:rPr>
              <w:t xml:space="preserve"> Ruta Prov. </w:t>
            </w:r>
            <w:proofErr w:type="spellStart"/>
            <w:r>
              <w:rPr>
                <w:rFonts w:ascii="Arial" w:hAnsi="Arial" w:cs="Arial"/>
              </w:rPr>
              <w:t>Nº</w:t>
            </w:r>
            <w:proofErr w:type="spellEnd"/>
            <w:r>
              <w:rPr>
                <w:rFonts w:ascii="Arial" w:hAnsi="Arial" w:cs="Arial"/>
              </w:rPr>
              <w:t xml:space="preserve"> 11-KM 10 Oro Verde, Entre Ríos </w:t>
            </w:r>
          </w:p>
          <w:p w14:paraId="5E8B3E44" w14:textId="77777777" w:rsidR="003744A9" w:rsidRPr="005836A3" w:rsidRDefault="003744A9">
            <w:pPr>
              <w:pStyle w:val="Piedepgina"/>
              <w:ind w:left="142"/>
              <w:rPr>
                <w:rFonts w:ascii="Arial" w:hAnsi="Arial" w:cs="Arial"/>
                <w:b/>
                <w:bCs/>
                <w:lang w:val="es-AR"/>
              </w:rPr>
            </w:pPr>
            <w:r>
              <w:rPr>
                <w:rFonts w:ascii="Arial" w:hAnsi="Arial" w:cs="Arial"/>
                <w:b/>
                <w:bCs/>
              </w:rPr>
              <w:t>Teléfono</w:t>
            </w:r>
            <w:r>
              <w:rPr>
                <w:rFonts w:ascii="Arial" w:hAnsi="Arial" w:cs="Arial"/>
              </w:rPr>
              <w:t xml:space="preserve">: </w:t>
            </w:r>
            <w:r w:rsidRPr="005836A3">
              <w:rPr>
                <w:rFonts w:ascii="Arial" w:hAnsi="Arial" w:cs="Arial"/>
                <w:lang w:val="es-AR"/>
              </w:rPr>
              <w:t xml:space="preserve">(0343) 4975077 </w:t>
            </w:r>
            <w:proofErr w:type="spellStart"/>
            <w:r w:rsidRPr="005836A3">
              <w:rPr>
                <w:rFonts w:ascii="Arial" w:hAnsi="Arial" w:cs="Arial"/>
                <w:lang w:val="es-AR"/>
              </w:rPr>
              <w:t>Int</w:t>
            </w:r>
            <w:proofErr w:type="spellEnd"/>
            <w:r w:rsidRPr="005836A3">
              <w:rPr>
                <w:rFonts w:ascii="Arial" w:hAnsi="Arial" w:cs="Arial"/>
                <w:lang w:val="es-AR"/>
              </w:rPr>
              <w:t>: 116</w:t>
            </w:r>
          </w:p>
          <w:p w14:paraId="1EE0974A" w14:textId="77777777" w:rsidR="003744A9" w:rsidRPr="005836A3" w:rsidRDefault="003744A9">
            <w:pPr>
              <w:pStyle w:val="Piedepgina"/>
              <w:ind w:left="142"/>
              <w:rPr>
                <w:rFonts w:ascii="Arial" w:hAnsi="Arial" w:cs="Arial"/>
                <w:b/>
                <w:bCs/>
                <w:lang w:val="es-AR"/>
              </w:rPr>
            </w:pPr>
            <w:r w:rsidRPr="005836A3">
              <w:rPr>
                <w:rFonts w:ascii="Arial" w:hAnsi="Arial" w:cs="Arial"/>
                <w:b/>
                <w:bCs/>
                <w:lang w:val="es-AR"/>
              </w:rPr>
              <w:t>e-mail</w:t>
            </w:r>
            <w:r w:rsidRPr="005836A3">
              <w:rPr>
                <w:rFonts w:ascii="Arial" w:hAnsi="Arial" w:cs="Arial"/>
                <w:lang w:val="es-AR"/>
              </w:rPr>
              <w:t>: e</w:t>
            </w:r>
            <w:r w:rsidR="00711D1E">
              <w:rPr>
                <w:rFonts w:ascii="Arial" w:hAnsi="Arial" w:cs="Arial"/>
                <w:lang w:val="es-AR"/>
              </w:rPr>
              <w:t>nrique.</w:t>
            </w:r>
            <w:r w:rsidRPr="005836A3">
              <w:rPr>
                <w:rFonts w:ascii="Arial" w:hAnsi="Arial" w:cs="Arial"/>
                <w:lang w:val="es-AR"/>
              </w:rPr>
              <w:t xml:space="preserve">paravani@iuner.edu.ar </w:t>
            </w:r>
          </w:p>
          <w:p w14:paraId="2918AA88" w14:textId="77777777" w:rsidR="003744A9" w:rsidRDefault="003744A9">
            <w:pPr>
              <w:pStyle w:val="Piedepgina"/>
              <w:ind w:left="142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 xml:space="preserve">CUIT </w:t>
            </w:r>
            <w:proofErr w:type="gramStart"/>
            <w:r>
              <w:rPr>
                <w:rFonts w:ascii="Arial" w:hAnsi="Arial" w:cs="Arial"/>
                <w:b/>
                <w:bCs/>
                <w:lang w:val="fr-FR"/>
              </w:rPr>
              <w:t>UNER</w:t>
            </w:r>
            <w:r>
              <w:rPr>
                <w:rFonts w:ascii="Arial" w:hAnsi="Arial" w:cs="Arial"/>
                <w:lang w:val="fr-FR"/>
              </w:rPr>
              <w:t>:</w:t>
            </w:r>
            <w:proofErr w:type="gramEnd"/>
            <w:r>
              <w:rPr>
                <w:rFonts w:ascii="Arial" w:hAnsi="Arial" w:cs="Arial"/>
                <w:lang w:val="fr-FR"/>
              </w:rPr>
              <w:t xml:space="preserve"> 30-56225215-7</w:t>
            </w:r>
          </w:p>
        </w:tc>
        <w:tc>
          <w:tcPr>
            <w:tcW w:w="4215" w:type="dxa"/>
            <w:gridSpan w:val="2"/>
            <w:tcBorders>
              <w:top w:val="double" w:sz="1" w:space="0" w:color="C0C0C0"/>
              <w:left w:val="single" w:sz="4" w:space="0" w:color="C0C0C0"/>
              <w:bottom w:val="double" w:sz="8" w:space="0" w:color="C0C0C0"/>
              <w:right w:val="double" w:sz="8" w:space="0" w:color="C0C0C0"/>
            </w:tcBorders>
          </w:tcPr>
          <w:p w14:paraId="3252E32C" w14:textId="77777777" w:rsidR="003744A9" w:rsidRDefault="003744A9">
            <w:pPr>
              <w:pStyle w:val="Piedepgina"/>
              <w:snapToGrid w:val="0"/>
              <w:ind w:left="142"/>
              <w:jc w:val="right"/>
              <w:rPr>
                <w:rFonts w:ascii="Arial" w:hAnsi="Arial" w:cs="Arial"/>
                <w:lang w:val="fr-FR"/>
              </w:rPr>
            </w:pPr>
          </w:p>
          <w:p w14:paraId="30E1D891" w14:textId="77777777" w:rsidR="003744A9" w:rsidRDefault="003744A9">
            <w:pPr>
              <w:pStyle w:val="Piedepgina"/>
            </w:pPr>
            <w:r>
              <w:rPr>
                <w:rFonts w:ascii="Arial" w:hAnsi="Arial" w:cs="Arial"/>
                <w:lang w:val="fr-FR"/>
              </w:rPr>
              <w:t xml:space="preserve">                      </w:t>
            </w:r>
            <w:r>
              <w:rPr>
                <w:rFonts w:ascii="Arial" w:hAnsi="Arial" w:cs="Arial"/>
              </w:rPr>
              <w:t xml:space="preserve">Fecha </w:t>
            </w:r>
            <w:proofErr w:type="gramStart"/>
            <w:r w:rsidR="00B73624" w:rsidRPr="00B73624">
              <w:rPr>
                <w:rFonts w:ascii="Arial" w:hAnsi="Arial" w:cs="Arial"/>
              </w:rPr>
              <w:t xml:space="preserve">{{ </w:t>
            </w:r>
            <w:r w:rsidR="00B73624">
              <w:rPr>
                <w:rFonts w:ascii="Arial" w:hAnsi="Arial" w:cs="Arial"/>
              </w:rPr>
              <w:t>fecha</w:t>
            </w:r>
            <w:proofErr w:type="gramEnd"/>
            <w:r w:rsidR="00B73624" w:rsidRPr="00B73624">
              <w:rPr>
                <w:rFonts w:ascii="Arial" w:hAnsi="Arial" w:cs="Arial"/>
              </w:rPr>
              <w:t xml:space="preserve"> }}</w:t>
            </w:r>
          </w:p>
        </w:tc>
      </w:tr>
      <w:tr w:rsidR="003744A9" w14:paraId="46B4A3B9" w14:textId="77777777" w:rsidTr="00AF22A2">
        <w:trPr>
          <w:gridAfter w:val="3"/>
          <w:wAfter w:w="39" w:type="dxa"/>
          <w:trHeight w:val="454"/>
        </w:trPr>
        <w:tc>
          <w:tcPr>
            <w:tcW w:w="10343" w:type="dxa"/>
            <w:gridSpan w:val="3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E0E0E0"/>
          </w:tcPr>
          <w:p w14:paraId="5AD55F44" w14:textId="77777777" w:rsidR="003744A9" w:rsidRDefault="003744A9">
            <w:pPr>
              <w:pStyle w:val="Piedepgina"/>
              <w:spacing w:before="120"/>
            </w:pPr>
            <w:r>
              <w:rPr>
                <w:rFonts w:ascii="Arial" w:hAnsi="Arial" w:cs="Arial"/>
              </w:rPr>
              <w:t>1- DATOS DEL COMITENTE</w:t>
            </w:r>
          </w:p>
        </w:tc>
      </w:tr>
      <w:tr w:rsidR="003744A9" w14:paraId="72C1C4FF" w14:textId="77777777" w:rsidTr="00AF22A2">
        <w:trPr>
          <w:gridAfter w:val="3"/>
          <w:wAfter w:w="39" w:type="dxa"/>
          <w:trHeight w:val="411"/>
        </w:trPr>
        <w:tc>
          <w:tcPr>
            <w:tcW w:w="10343" w:type="dxa"/>
            <w:gridSpan w:val="3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</w:tcPr>
          <w:p w14:paraId="1AF9B8E4" w14:textId="77777777" w:rsidR="00FB3B48" w:rsidRDefault="00FB3B48">
            <w:pPr>
              <w:pStyle w:val="Piedepgina"/>
              <w:ind w:firstLine="120"/>
              <w:rPr>
                <w:rFonts w:ascii="Arial" w:hAnsi="Arial" w:cs="Arial"/>
                <w:b/>
                <w:bCs/>
              </w:rPr>
            </w:pPr>
          </w:p>
          <w:p w14:paraId="7936BDA5" w14:textId="77777777" w:rsidR="003744A9" w:rsidRDefault="003744A9">
            <w:pPr>
              <w:pStyle w:val="Piedepgina"/>
              <w:ind w:firstLine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Comitente</w:t>
            </w:r>
            <w:r>
              <w:rPr>
                <w:rFonts w:ascii="Arial" w:hAnsi="Arial" w:cs="Arial"/>
              </w:rPr>
              <w:t xml:space="preserve">: </w:t>
            </w:r>
            <w:proofErr w:type="gramStart"/>
            <w:r w:rsidR="00B73624" w:rsidRPr="00B73624">
              <w:rPr>
                <w:rFonts w:ascii="Arial" w:hAnsi="Arial" w:cs="Arial"/>
              </w:rPr>
              <w:t>{{ cliente</w:t>
            </w:r>
            <w:proofErr w:type="gramEnd"/>
            <w:r w:rsidR="00B73624" w:rsidRPr="00B73624">
              <w:rPr>
                <w:rFonts w:ascii="Arial" w:hAnsi="Arial" w:cs="Arial"/>
              </w:rPr>
              <w:t xml:space="preserve"> }}</w:t>
            </w:r>
          </w:p>
          <w:p w14:paraId="44165355" w14:textId="77777777" w:rsidR="003744A9" w:rsidRDefault="003744A9">
            <w:pPr>
              <w:pStyle w:val="Piedepgina"/>
              <w:ind w:firstLine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Solicitante</w:t>
            </w:r>
            <w:r>
              <w:rPr>
                <w:rFonts w:ascii="Arial" w:hAnsi="Arial" w:cs="Arial"/>
              </w:rPr>
              <w:t xml:space="preserve">: </w:t>
            </w:r>
            <w:proofErr w:type="gramStart"/>
            <w:r w:rsidR="00B73624" w:rsidRPr="00B73624">
              <w:rPr>
                <w:rFonts w:ascii="Arial" w:hAnsi="Arial" w:cs="Arial"/>
              </w:rPr>
              <w:t>{{ contacto</w:t>
            </w:r>
            <w:proofErr w:type="gramEnd"/>
            <w:r w:rsidR="00B73624" w:rsidRPr="00B73624">
              <w:rPr>
                <w:rFonts w:ascii="Arial" w:hAnsi="Arial" w:cs="Arial"/>
              </w:rPr>
              <w:t xml:space="preserve"> }}</w:t>
            </w:r>
          </w:p>
          <w:p w14:paraId="2787CF67" w14:textId="77777777" w:rsidR="003744A9" w:rsidRPr="005836A3" w:rsidRDefault="003744A9">
            <w:pPr>
              <w:pStyle w:val="Piedepgina"/>
              <w:ind w:firstLine="120"/>
              <w:rPr>
                <w:rFonts w:ascii="Arial" w:hAnsi="Arial" w:cs="Arial"/>
                <w:b/>
                <w:bCs/>
                <w:lang w:val="es-AR"/>
              </w:rPr>
            </w:pPr>
            <w:r>
              <w:rPr>
                <w:rFonts w:ascii="Arial" w:hAnsi="Arial" w:cs="Arial"/>
                <w:b/>
                <w:bCs/>
              </w:rPr>
              <w:t>Dirección</w:t>
            </w:r>
            <w:r>
              <w:rPr>
                <w:rFonts w:ascii="Arial" w:hAnsi="Arial" w:cs="Arial"/>
              </w:rPr>
              <w:t>:</w:t>
            </w:r>
            <w:proofErr w:type="gramStart"/>
            <w:r>
              <w:rPr>
                <w:rFonts w:ascii="Arial" w:hAnsi="Arial" w:cs="Arial"/>
              </w:rPr>
              <w:t xml:space="preserve">   </w:t>
            </w:r>
            <w:r w:rsidR="00B73624" w:rsidRPr="00B73624">
              <w:rPr>
                <w:rFonts w:ascii="Arial" w:hAnsi="Arial" w:cs="Arial"/>
              </w:rPr>
              <w:t xml:space="preserve">{{ </w:t>
            </w:r>
            <w:proofErr w:type="spellStart"/>
            <w:r w:rsidR="00B73624" w:rsidRPr="00B73624">
              <w:rPr>
                <w:rFonts w:ascii="Arial" w:hAnsi="Arial" w:cs="Arial"/>
              </w:rPr>
              <w:t>direccion</w:t>
            </w:r>
            <w:proofErr w:type="spellEnd"/>
            <w:proofErr w:type="gramEnd"/>
            <w:r w:rsidR="00B73624" w:rsidRPr="00B73624">
              <w:rPr>
                <w:rFonts w:ascii="Arial" w:hAnsi="Arial" w:cs="Arial"/>
              </w:rPr>
              <w:t xml:space="preserve"> </w:t>
            </w:r>
            <w:proofErr w:type="gramStart"/>
            <w:r w:rsidR="00B73624" w:rsidRPr="00B73624">
              <w:rPr>
                <w:rFonts w:ascii="Arial" w:hAnsi="Arial" w:cs="Arial"/>
              </w:rPr>
              <w:t>}}</w:t>
            </w:r>
            <w:r>
              <w:rPr>
                <w:rFonts w:ascii="Arial" w:hAnsi="Arial" w:cs="Arial"/>
              </w:rPr>
              <w:t xml:space="preserve">   </w:t>
            </w:r>
            <w:proofErr w:type="gramEnd"/>
            <w:r>
              <w:rPr>
                <w:rFonts w:ascii="Arial" w:hAnsi="Arial" w:cs="Arial"/>
              </w:rPr>
              <w:t xml:space="preserve">                    </w:t>
            </w:r>
            <w:r>
              <w:rPr>
                <w:rFonts w:ascii="Arial" w:hAnsi="Arial" w:cs="Arial"/>
                <w:b/>
              </w:rPr>
              <w:t xml:space="preserve">Localidad: </w:t>
            </w:r>
            <w:r w:rsidR="001E244B" w:rsidRPr="00711D1E">
              <w:rPr>
                <w:rFonts w:ascii="Arial" w:hAnsi="Arial" w:cs="Arial"/>
                <w:bCs/>
              </w:rPr>
              <w:t>Paraná</w:t>
            </w:r>
          </w:p>
          <w:p w14:paraId="202C6EFF" w14:textId="77777777" w:rsidR="003744A9" w:rsidRDefault="003744A9">
            <w:pPr>
              <w:pStyle w:val="Piedepgina"/>
              <w:ind w:firstLine="120"/>
              <w:rPr>
                <w:rFonts w:ascii="Arial" w:hAnsi="Arial" w:cs="Arial"/>
                <w:b/>
              </w:rPr>
            </w:pPr>
            <w:r w:rsidRPr="005836A3">
              <w:rPr>
                <w:rFonts w:ascii="Arial" w:hAnsi="Arial" w:cs="Arial"/>
                <w:b/>
                <w:bCs/>
                <w:lang w:val="es-AR"/>
              </w:rPr>
              <w:t>e-mail</w:t>
            </w:r>
            <w:r w:rsidRPr="005836A3">
              <w:rPr>
                <w:rFonts w:ascii="Arial" w:hAnsi="Arial" w:cs="Arial"/>
                <w:bCs/>
                <w:lang w:val="es-AR"/>
              </w:rPr>
              <w:t>:</w:t>
            </w:r>
            <w:r w:rsidRPr="005836A3">
              <w:rPr>
                <w:rFonts w:ascii="Arial" w:hAnsi="Arial" w:cs="Arial"/>
                <w:lang w:val="es-AR"/>
              </w:rPr>
              <w:t xml:space="preserve"> </w:t>
            </w:r>
            <w:proofErr w:type="gramStart"/>
            <w:r w:rsidR="00B73624" w:rsidRPr="00B73624">
              <w:rPr>
                <w:rFonts w:ascii="Arial" w:hAnsi="Arial" w:cs="Arial"/>
              </w:rPr>
              <w:t>{{ email</w:t>
            </w:r>
            <w:proofErr w:type="gramEnd"/>
            <w:r w:rsidR="00B73624" w:rsidRPr="00B73624">
              <w:rPr>
                <w:rFonts w:ascii="Arial" w:hAnsi="Arial" w:cs="Arial"/>
              </w:rPr>
              <w:t xml:space="preserve"> }}</w:t>
            </w:r>
          </w:p>
          <w:p w14:paraId="63AAF88A" w14:textId="77777777" w:rsidR="003744A9" w:rsidRDefault="003744A9">
            <w:pPr>
              <w:pStyle w:val="Piedepgina"/>
              <w:ind w:firstLine="120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</w:rPr>
              <w:t>Código Postal</w:t>
            </w:r>
            <w:r>
              <w:rPr>
                <w:rFonts w:ascii="Arial" w:hAnsi="Arial" w:cs="Arial"/>
              </w:rPr>
              <w:t xml:space="preserve">: </w:t>
            </w:r>
            <w:r w:rsidR="001E244B">
              <w:rPr>
                <w:rFonts w:ascii="Arial" w:hAnsi="Arial" w:cs="Arial"/>
              </w:rPr>
              <w:t>3100</w:t>
            </w:r>
            <w:r>
              <w:rPr>
                <w:rFonts w:ascii="Arial" w:hAnsi="Arial" w:cs="Arial"/>
              </w:rPr>
              <w:t xml:space="preserve"> - </w:t>
            </w:r>
            <w:r>
              <w:rPr>
                <w:rFonts w:ascii="Arial" w:hAnsi="Arial" w:cs="Arial"/>
                <w:b/>
              </w:rPr>
              <w:t>Teléfono</w:t>
            </w:r>
            <w:r>
              <w:rPr>
                <w:rFonts w:ascii="Arial" w:hAnsi="Arial" w:cs="Arial"/>
              </w:rPr>
              <w:t>:</w:t>
            </w:r>
          </w:p>
          <w:p w14:paraId="310DA00C" w14:textId="77777777" w:rsidR="003744A9" w:rsidRDefault="003744A9">
            <w:pPr>
              <w:pStyle w:val="Piedepgina"/>
              <w:ind w:firstLine="120"/>
            </w:pPr>
            <w:r>
              <w:rPr>
                <w:rFonts w:ascii="Arial" w:hAnsi="Arial" w:cs="Arial"/>
                <w:b/>
                <w:lang w:val="es-ES_tradnl"/>
              </w:rPr>
              <w:t xml:space="preserve">CUIT/CUIL </w:t>
            </w:r>
            <w:proofErr w:type="spellStart"/>
            <w:r>
              <w:rPr>
                <w:rFonts w:ascii="Arial" w:hAnsi="Arial" w:cs="Arial"/>
                <w:b/>
                <w:lang w:val="es-ES_tradnl"/>
              </w:rPr>
              <w:t>Nº</w:t>
            </w:r>
            <w:proofErr w:type="spellEnd"/>
            <w:r>
              <w:rPr>
                <w:rFonts w:ascii="Arial" w:hAnsi="Arial" w:cs="Arial"/>
                <w:b/>
                <w:lang w:val="es-ES_tradnl"/>
              </w:rPr>
              <w:t xml:space="preserve">: </w:t>
            </w:r>
            <w:proofErr w:type="gramStart"/>
            <w:r w:rsidR="00B73624" w:rsidRPr="00B73624">
              <w:rPr>
                <w:rFonts w:ascii="Arial" w:hAnsi="Arial" w:cs="Arial"/>
                <w:bCs/>
              </w:rPr>
              <w:t xml:space="preserve">{{ </w:t>
            </w:r>
            <w:proofErr w:type="spellStart"/>
            <w:r w:rsidR="00B73624" w:rsidRPr="00B73624">
              <w:rPr>
                <w:rFonts w:ascii="Arial" w:hAnsi="Arial" w:cs="Arial"/>
                <w:bCs/>
              </w:rPr>
              <w:t>cuit</w:t>
            </w:r>
            <w:proofErr w:type="spellEnd"/>
            <w:proofErr w:type="gramEnd"/>
            <w:r w:rsidR="00B73624" w:rsidRPr="00B73624">
              <w:rPr>
                <w:rFonts w:ascii="Arial" w:hAnsi="Arial" w:cs="Arial"/>
                <w:bCs/>
              </w:rPr>
              <w:t xml:space="preserve"> }}</w:t>
            </w:r>
          </w:p>
        </w:tc>
      </w:tr>
      <w:tr w:rsidR="003744A9" w14:paraId="79F333D0" w14:textId="77777777" w:rsidTr="00AF22A2">
        <w:trPr>
          <w:gridAfter w:val="3"/>
          <w:wAfter w:w="39" w:type="dxa"/>
          <w:trHeight w:val="454"/>
        </w:trPr>
        <w:tc>
          <w:tcPr>
            <w:tcW w:w="10343" w:type="dxa"/>
            <w:gridSpan w:val="3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E0E0E0"/>
          </w:tcPr>
          <w:p w14:paraId="0EAF6646" w14:textId="77777777" w:rsidR="003744A9" w:rsidRDefault="003744A9">
            <w:pPr>
              <w:pStyle w:val="Ttulo1"/>
              <w:spacing w:before="120"/>
              <w:jc w:val="left"/>
            </w:pPr>
            <w:r>
              <w:rPr>
                <w:b w:val="0"/>
                <w:bCs w:val="0"/>
              </w:rPr>
              <w:t>2- DATOS DE LA UNIDAD EJECUTORA</w:t>
            </w:r>
          </w:p>
        </w:tc>
      </w:tr>
      <w:tr w:rsidR="003744A9" w14:paraId="123217DE" w14:textId="77777777" w:rsidTr="00AF22A2">
        <w:trPr>
          <w:gridAfter w:val="3"/>
          <w:wAfter w:w="39" w:type="dxa"/>
          <w:cantSplit/>
          <w:trHeight w:val="1300"/>
        </w:trPr>
        <w:tc>
          <w:tcPr>
            <w:tcW w:w="10343" w:type="dxa"/>
            <w:gridSpan w:val="3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</w:tcPr>
          <w:p w14:paraId="0217AF19" w14:textId="77777777" w:rsidR="00FB3B48" w:rsidRDefault="00FB3B48">
            <w:pPr>
              <w:pStyle w:val="Piedepgina"/>
              <w:rPr>
                <w:rFonts w:ascii="Arial" w:hAnsi="Arial" w:cs="Arial"/>
                <w:b/>
                <w:bCs/>
              </w:rPr>
            </w:pPr>
          </w:p>
          <w:p w14:paraId="61A5015C" w14:textId="77777777" w:rsidR="003744A9" w:rsidRDefault="003744A9">
            <w:pPr>
              <w:pStyle w:val="Piedepgina"/>
            </w:pPr>
            <w:r>
              <w:rPr>
                <w:rFonts w:ascii="Arial" w:hAnsi="Arial" w:cs="Arial"/>
                <w:b/>
                <w:bCs/>
              </w:rPr>
              <w:t>Responsable de la ejecución del servicio</w:t>
            </w:r>
            <w:r>
              <w:rPr>
                <w:rFonts w:ascii="Arial" w:hAnsi="Arial" w:cs="Arial"/>
              </w:rPr>
              <w:t xml:space="preserve">: Dr. Paravani Enrique, director del Laboratorio de Química Ambiental, Facultad de Ingeniería, Universidad Nacional de Entre Ríos. </w:t>
            </w:r>
          </w:p>
        </w:tc>
      </w:tr>
      <w:tr w:rsidR="003744A9" w14:paraId="3E5BFC56" w14:textId="77777777" w:rsidTr="00AF22A2">
        <w:trPr>
          <w:gridAfter w:val="3"/>
          <w:wAfter w:w="39" w:type="dxa"/>
          <w:trHeight w:val="454"/>
        </w:trPr>
        <w:tc>
          <w:tcPr>
            <w:tcW w:w="10343" w:type="dxa"/>
            <w:gridSpan w:val="3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E0E0E0"/>
          </w:tcPr>
          <w:p w14:paraId="26CA6A47" w14:textId="77777777" w:rsidR="003744A9" w:rsidRDefault="003744A9">
            <w:pPr>
              <w:pStyle w:val="Ttulo1"/>
              <w:spacing w:before="120"/>
              <w:jc w:val="left"/>
            </w:pPr>
            <w:r>
              <w:rPr>
                <w:b w:val="0"/>
                <w:bCs w:val="0"/>
              </w:rPr>
              <w:t>3- SERVICIOS SOLICITADOS</w:t>
            </w:r>
          </w:p>
        </w:tc>
      </w:tr>
      <w:tr w:rsidR="007B7684" w14:paraId="0C7CC6B6" w14:textId="77777777" w:rsidTr="00AF22A2">
        <w:trPr>
          <w:gridAfter w:val="3"/>
          <w:wAfter w:w="39" w:type="dxa"/>
          <w:cantSplit/>
          <w:trHeight w:val="415"/>
        </w:trPr>
        <w:tc>
          <w:tcPr>
            <w:tcW w:w="10343" w:type="dxa"/>
            <w:gridSpan w:val="3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</w:tcPr>
          <w:p w14:paraId="6EB4B2F8" w14:textId="77777777" w:rsidR="007B7684" w:rsidRDefault="007B7684" w:rsidP="007B7684">
            <w:pPr>
              <w:pStyle w:val="Piedepgina"/>
              <w:rPr>
                <w:rFonts w:ascii="Arial" w:hAnsi="Arial" w:cs="Arial"/>
                <w:b/>
                <w:bCs/>
                <w:szCs w:val="24"/>
              </w:rPr>
            </w:pPr>
          </w:p>
          <w:p w14:paraId="1A9CCD4D" w14:textId="4373F0AF" w:rsidR="007B7684" w:rsidRDefault="007B7684" w:rsidP="007B7684">
            <w:pPr>
              <w:pStyle w:val="Piedepgina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Tipo de Servicio</w:t>
            </w:r>
            <w:r>
              <w:rPr>
                <w:rFonts w:ascii="Arial" w:hAnsi="Arial" w:cs="Arial"/>
                <w:szCs w:val="24"/>
              </w:rPr>
              <w:t xml:space="preserve">: Análisis muestra de </w:t>
            </w:r>
            <w:proofErr w:type="gramStart"/>
            <w:r>
              <w:rPr>
                <w:rFonts w:ascii="Arial" w:hAnsi="Arial" w:cs="Arial"/>
                <w:szCs w:val="24"/>
              </w:rPr>
              <w:t xml:space="preserve">{{ </w:t>
            </w:r>
            <w:r w:rsidRPr="007B7684">
              <w:rPr>
                <w:rFonts w:ascii="Arial" w:hAnsi="Arial" w:cs="Arial"/>
                <w:szCs w:val="24"/>
              </w:rPr>
              <w:t>matriz</w:t>
            </w:r>
            <w:proofErr w:type="gramEnd"/>
            <w:r>
              <w:rPr>
                <w:rFonts w:ascii="Arial" w:hAnsi="Arial" w:cs="Arial"/>
                <w:szCs w:val="24"/>
              </w:rPr>
              <w:t xml:space="preserve"> }}</w:t>
            </w:r>
          </w:p>
        </w:tc>
      </w:tr>
      <w:tr w:rsidR="003744A9" w14:paraId="6689768A" w14:textId="77777777" w:rsidTr="00AF22A2">
        <w:trPr>
          <w:gridAfter w:val="3"/>
          <w:wAfter w:w="39" w:type="dxa"/>
          <w:cantSplit/>
          <w:trHeight w:val="412"/>
        </w:trPr>
        <w:tc>
          <w:tcPr>
            <w:tcW w:w="10343" w:type="dxa"/>
            <w:gridSpan w:val="3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</w:tcPr>
          <w:p w14:paraId="2B360813" w14:textId="77777777" w:rsidR="00FB3B48" w:rsidRDefault="00FB3B48">
            <w:pPr>
              <w:pStyle w:val="Piedepgina"/>
              <w:rPr>
                <w:rFonts w:ascii="Arial" w:hAnsi="Arial" w:cs="Arial"/>
                <w:b/>
                <w:bCs/>
              </w:rPr>
            </w:pPr>
          </w:p>
          <w:p w14:paraId="52E08B75" w14:textId="77777777" w:rsidR="007F7F22" w:rsidRDefault="003744A9">
            <w:pPr>
              <w:pStyle w:val="Encabezado"/>
              <w:tabs>
                <w:tab w:val="clear" w:pos="4419"/>
                <w:tab w:val="clear" w:pos="8838"/>
              </w:tabs>
              <w:ind w:left="720"/>
            </w:pPr>
            <w:r>
              <w:rPr>
                <w:rFonts w:ascii="Arial" w:hAnsi="Arial" w:cs="Arial"/>
                <w:b/>
                <w:bCs/>
              </w:rPr>
              <w:t xml:space="preserve">Descripción del servicio a realizar: </w:t>
            </w:r>
            <w:r w:rsidR="007F7F22" w:rsidRPr="007F7F22">
              <w:rPr>
                <w:b/>
                <w:bCs/>
              </w:rPr>
              <w:t xml:space="preserve">{% </w:t>
            </w:r>
            <w:proofErr w:type="spellStart"/>
            <w:r w:rsidR="007F7F22" w:rsidRPr="007F7F22">
              <w:rPr>
                <w:b/>
                <w:bCs/>
              </w:rPr>
              <w:t>for</w:t>
            </w:r>
            <w:proofErr w:type="spellEnd"/>
            <w:r w:rsidR="007F7F22" w:rsidRPr="007F7F22">
              <w:rPr>
                <w:b/>
                <w:bCs/>
              </w:rPr>
              <w:t xml:space="preserve"> m in muestras %}</w:t>
            </w:r>
            <w:r w:rsidR="007F7F22" w:rsidRPr="007F7F22">
              <w:t xml:space="preserve"> </w:t>
            </w:r>
          </w:p>
          <w:p w14:paraId="0B52D715" w14:textId="77777777" w:rsidR="007F7F22" w:rsidRDefault="007F7F22">
            <w:pPr>
              <w:pStyle w:val="Encabezado"/>
              <w:tabs>
                <w:tab w:val="clear" w:pos="4419"/>
                <w:tab w:val="clear" w:pos="8838"/>
              </w:tabs>
              <w:ind w:left="720"/>
            </w:pPr>
            <w:r w:rsidRPr="007F7F22">
              <w:t xml:space="preserve">• Muestra ID: </w:t>
            </w:r>
            <w:proofErr w:type="gramStart"/>
            <w:r w:rsidRPr="007F7F22">
              <w:rPr>
                <w:b/>
                <w:bCs/>
              </w:rPr>
              <w:t xml:space="preserve">{{ </w:t>
            </w:r>
            <w:proofErr w:type="spellStart"/>
            <w:r w:rsidRPr="007F7F22">
              <w:rPr>
                <w:b/>
                <w:bCs/>
              </w:rPr>
              <w:t>m</w:t>
            </w:r>
            <w:proofErr w:type="gramEnd"/>
            <w:r w:rsidRPr="007F7F22">
              <w:rPr>
                <w:b/>
                <w:bCs/>
              </w:rPr>
              <w:t>.id_</w:t>
            </w:r>
            <w:proofErr w:type="gramStart"/>
            <w:r w:rsidRPr="007F7F22">
              <w:rPr>
                <w:b/>
                <w:bCs/>
              </w:rPr>
              <w:t>manual</w:t>
            </w:r>
            <w:proofErr w:type="spellEnd"/>
            <w:r w:rsidRPr="007F7F22">
              <w:rPr>
                <w:b/>
                <w:bCs/>
              </w:rPr>
              <w:t xml:space="preserve"> }</w:t>
            </w:r>
            <w:proofErr w:type="gramEnd"/>
            <w:r w:rsidRPr="007F7F22">
              <w:rPr>
                <w:b/>
                <w:bCs/>
              </w:rPr>
              <w:t>}</w:t>
            </w:r>
            <w:r w:rsidRPr="007F7F22">
              <w:t xml:space="preserve"> | Precinto N°: </w:t>
            </w:r>
            <w:proofErr w:type="gramStart"/>
            <w:r w:rsidRPr="007F7F22">
              <w:rPr>
                <w:b/>
                <w:bCs/>
              </w:rPr>
              <w:t xml:space="preserve">{{ </w:t>
            </w:r>
            <w:proofErr w:type="spellStart"/>
            <w:r w:rsidRPr="007F7F22">
              <w:rPr>
                <w:b/>
                <w:bCs/>
              </w:rPr>
              <w:t>m</w:t>
            </w:r>
            <w:proofErr w:type="gramEnd"/>
            <w:r w:rsidRPr="007F7F22">
              <w:rPr>
                <w:b/>
                <w:bCs/>
              </w:rPr>
              <w:t>.</w:t>
            </w:r>
            <w:proofErr w:type="gramStart"/>
            <w:r w:rsidRPr="007F7F22">
              <w:rPr>
                <w:b/>
                <w:bCs/>
              </w:rPr>
              <w:t>precinto</w:t>
            </w:r>
            <w:proofErr w:type="spellEnd"/>
            <w:r w:rsidRPr="007F7F22">
              <w:rPr>
                <w:b/>
                <w:bCs/>
              </w:rPr>
              <w:t xml:space="preserve"> }</w:t>
            </w:r>
            <w:proofErr w:type="gramEnd"/>
            <w:r w:rsidRPr="007F7F22">
              <w:rPr>
                <w:b/>
                <w:bCs/>
              </w:rPr>
              <w:t>}</w:t>
            </w:r>
            <w:r w:rsidRPr="007F7F22">
              <w:t xml:space="preserve"> </w:t>
            </w:r>
          </w:p>
          <w:p w14:paraId="0411F05D" w14:textId="77777777" w:rsidR="007F7F22" w:rsidRDefault="007F7F22">
            <w:pPr>
              <w:pStyle w:val="Encabezado"/>
              <w:tabs>
                <w:tab w:val="clear" w:pos="4419"/>
                <w:tab w:val="clear" w:pos="8838"/>
              </w:tabs>
              <w:ind w:left="720"/>
            </w:pPr>
            <w:r w:rsidRPr="007F7F22">
              <w:t xml:space="preserve">Análisis: </w:t>
            </w:r>
            <w:proofErr w:type="gramStart"/>
            <w:r w:rsidRPr="007F7F22">
              <w:rPr>
                <w:b/>
                <w:bCs/>
              </w:rPr>
              <w:t xml:space="preserve">{{ </w:t>
            </w:r>
            <w:proofErr w:type="spellStart"/>
            <w:r w:rsidRPr="007F7F22">
              <w:rPr>
                <w:b/>
                <w:bCs/>
              </w:rPr>
              <w:t>m</w:t>
            </w:r>
            <w:proofErr w:type="gramEnd"/>
            <w:r w:rsidRPr="007F7F22">
              <w:rPr>
                <w:b/>
                <w:bCs/>
              </w:rPr>
              <w:t>.</w:t>
            </w:r>
            <w:proofErr w:type="gramStart"/>
            <w:r w:rsidRPr="007F7F22">
              <w:rPr>
                <w:b/>
                <w:bCs/>
              </w:rPr>
              <w:t>analisis</w:t>
            </w:r>
            <w:proofErr w:type="spellEnd"/>
            <w:r w:rsidRPr="007F7F22">
              <w:rPr>
                <w:b/>
                <w:bCs/>
              </w:rPr>
              <w:t xml:space="preserve"> }</w:t>
            </w:r>
            <w:proofErr w:type="gramEnd"/>
            <w:r w:rsidRPr="007F7F22">
              <w:rPr>
                <w:b/>
                <w:bCs/>
              </w:rPr>
              <w:t>}</w:t>
            </w:r>
            <w:r w:rsidRPr="007F7F22">
              <w:t xml:space="preserve"> </w:t>
            </w:r>
          </w:p>
          <w:p w14:paraId="3F3EC7F2" w14:textId="77777777" w:rsidR="00B73624" w:rsidRDefault="007F7F22">
            <w:pPr>
              <w:pStyle w:val="Encabezado"/>
              <w:tabs>
                <w:tab w:val="clear" w:pos="4419"/>
                <w:tab w:val="clear" w:pos="8838"/>
              </w:tabs>
              <w:ind w:left="720"/>
              <w:rPr>
                <w:rFonts w:ascii="Arial" w:hAnsi="Arial" w:cs="Arial"/>
              </w:rPr>
            </w:pPr>
            <w:r w:rsidRPr="007F7F22">
              <w:rPr>
                <w:b/>
                <w:bCs/>
              </w:rPr>
              <w:t xml:space="preserve">{% </w:t>
            </w:r>
            <w:proofErr w:type="spellStart"/>
            <w:r w:rsidRPr="007F7F22">
              <w:rPr>
                <w:b/>
                <w:bCs/>
              </w:rPr>
              <w:t>endfor</w:t>
            </w:r>
            <w:proofErr w:type="spellEnd"/>
            <w:r w:rsidRPr="007F7F22">
              <w:rPr>
                <w:b/>
                <w:bCs/>
              </w:rPr>
              <w:t xml:space="preserve"> %}</w:t>
            </w:r>
          </w:p>
        </w:tc>
      </w:tr>
      <w:tr w:rsidR="003744A9" w14:paraId="2DD62339" w14:textId="77777777" w:rsidTr="00AF22A2">
        <w:trPr>
          <w:trHeight w:val="454"/>
        </w:trPr>
        <w:tc>
          <w:tcPr>
            <w:tcW w:w="10382" w:type="dxa"/>
            <w:gridSpan w:val="6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E0E0E0"/>
          </w:tcPr>
          <w:p w14:paraId="74EFC7EF" w14:textId="34425525" w:rsidR="003744A9" w:rsidRDefault="00B9417D">
            <w:pPr>
              <w:pStyle w:val="Ttulo3"/>
              <w:spacing w:before="120"/>
            </w:pPr>
            <w:r>
              <w:rPr>
                <w:b w:val="0"/>
                <w:bCs w:val="0"/>
              </w:rPr>
              <w:t>4</w:t>
            </w:r>
            <w:r w:rsidR="003744A9">
              <w:rPr>
                <w:b w:val="0"/>
                <w:bCs w:val="0"/>
              </w:rPr>
              <w:t xml:space="preserve">- OTRAS ESPECIFICACIONES </w:t>
            </w:r>
          </w:p>
        </w:tc>
      </w:tr>
      <w:tr w:rsidR="003744A9" w14:paraId="5D65150A" w14:textId="77777777" w:rsidTr="00AF22A2">
        <w:trPr>
          <w:trHeight w:val="412"/>
        </w:trPr>
        <w:tc>
          <w:tcPr>
            <w:tcW w:w="10382" w:type="dxa"/>
            <w:gridSpan w:val="6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</w:tcPr>
          <w:p w14:paraId="0B11FDE1" w14:textId="77777777" w:rsidR="00AA6778" w:rsidRDefault="00AA6778">
            <w:pPr>
              <w:pStyle w:val="Textoindependiente21"/>
              <w:spacing w:line="240" w:lineRule="auto"/>
            </w:pPr>
          </w:p>
          <w:p w14:paraId="4C454EBE" w14:textId="77777777" w:rsidR="003744A9" w:rsidRDefault="003744A9">
            <w:pPr>
              <w:pStyle w:val="Textoindependiente21"/>
              <w:spacing w:line="240" w:lineRule="auto"/>
            </w:pPr>
            <w:r>
              <w:t xml:space="preserve">Los datos e información relativos al Comitente que sean utilizados en el desarrollo de las actividades objeto de la presente Orden de Trabajo, salvo que el Comitente decida lo contrario, o esas informaciones sean de dominio público, tendrán </w:t>
            </w:r>
            <w:r>
              <w:rPr>
                <w:b/>
                <w:bCs/>
              </w:rPr>
              <w:t>carácter confidencial</w:t>
            </w:r>
            <w:r>
              <w:t xml:space="preserve"> en los aspectos técnicos que el Comitente considere conveniente, por lo que no podrán ser conocidos por ninguna empresa, persona o institución sin autorización previa del Comitente.</w:t>
            </w:r>
          </w:p>
          <w:p w14:paraId="19EABD19" w14:textId="77777777" w:rsidR="003744A9" w:rsidRDefault="003744A9">
            <w:pPr>
              <w:pStyle w:val="Textoindependiente21"/>
              <w:spacing w:line="240" w:lineRule="auto"/>
            </w:pPr>
          </w:p>
        </w:tc>
      </w:tr>
      <w:tr w:rsidR="003744A9" w14:paraId="729C3BC0" w14:textId="77777777" w:rsidTr="00AF22A2">
        <w:trPr>
          <w:gridAfter w:val="1"/>
          <w:wAfter w:w="14" w:type="dxa"/>
          <w:cantSplit/>
        </w:trPr>
        <w:tc>
          <w:tcPr>
            <w:tcW w:w="10368" w:type="dxa"/>
            <w:gridSpan w:val="5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E0E0E0"/>
          </w:tcPr>
          <w:p w14:paraId="09E4F9E0" w14:textId="77777777" w:rsidR="003744A9" w:rsidRDefault="003744A9">
            <w:pPr>
              <w:rPr>
                <w:rFonts w:cs="Arial"/>
              </w:rPr>
            </w:pPr>
            <w:r>
              <w:rPr>
                <w:rFonts w:ascii="Arial" w:hAnsi="Arial" w:cs="Arial"/>
              </w:rPr>
              <w:tab/>
            </w:r>
          </w:p>
          <w:p w14:paraId="3052C6AA" w14:textId="160A7BCF" w:rsidR="003744A9" w:rsidRDefault="00B9417D">
            <w:pPr>
              <w:pStyle w:val="Ttulo4"/>
              <w:jc w:val="left"/>
            </w:pPr>
            <w:r>
              <w:rPr>
                <w:b w:val="0"/>
                <w:bCs w:val="0"/>
                <w:color w:val="auto"/>
              </w:rPr>
              <w:t>5</w:t>
            </w:r>
            <w:r w:rsidR="003744A9">
              <w:rPr>
                <w:b w:val="0"/>
                <w:bCs w:val="0"/>
                <w:color w:val="auto"/>
              </w:rPr>
              <w:t>- ARANCELES Y FORMA DE PAGO</w:t>
            </w:r>
          </w:p>
        </w:tc>
      </w:tr>
      <w:tr w:rsidR="003744A9" w14:paraId="55D88457" w14:textId="77777777" w:rsidTr="00AF22A2">
        <w:trPr>
          <w:gridAfter w:val="1"/>
          <w:wAfter w:w="14" w:type="dxa"/>
          <w:cantSplit/>
        </w:trPr>
        <w:tc>
          <w:tcPr>
            <w:tcW w:w="10368" w:type="dxa"/>
            <w:gridSpan w:val="5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</w:tcPr>
          <w:p w14:paraId="6EAD2657" w14:textId="77777777" w:rsidR="003744A9" w:rsidRDefault="003744A9">
            <w:pPr>
              <w:pStyle w:val="Encabezado"/>
              <w:tabs>
                <w:tab w:val="clear" w:pos="4419"/>
                <w:tab w:val="clear" w:pos="8838"/>
              </w:tabs>
              <w:snapToGrid w:val="0"/>
              <w:rPr>
                <w:rFonts w:ascii="Arial" w:hAnsi="Arial" w:cs="Arial"/>
              </w:rPr>
            </w:pPr>
          </w:p>
          <w:p w14:paraId="03A4BF89" w14:textId="77777777" w:rsidR="003744A9" w:rsidRPr="00B73624" w:rsidRDefault="003744A9" w:rsidP="00091F6F">
            <w:pPr>
              <w:pStyle w:val="Encabezado"/>
              <w:numPr>
                <w:ilvl w:val="0"/>
                <w:numId w:val="3"/>
              </w:numPr>
              <w:tabs>
                <w:tab w:val="clear" w:pos="4419"/>
                <w:tab w:val="clear" w:pos="8838"/>
              </w:tabs>
              <w:rPr>
                <w:rFonts w:ascii="Arial" w:hAnsi="Arial" w:cs="Arial"/>
              </w:rPr>
            </w:pPr>
            <w:r w:rsidRPr="00091F6F">
              <w:rPr>
                <w:rFonts w:ascii="Arial" w:hAnsi="Arial" w:cs="Arial"/>
                <w:b/>
                <w:bCs/>
              </w:rPr>
              <w:t>Precio total del servicio</w:t>
            </w:r>
            <w:r w:rsidRPr="00091F6F">
              <w:rPr>
                <w:rFonts w:ascii="Arial" w:hAnsi="Arial" w:cs="Arial"/>
              </w:rPr>
              <w:t xml:space="preserve">: </w:t>
            </w:r>
            <w:proofErr w:type="gramStart"/>
            <w:r w:rsidR="00B73624" w:rsidRPr="00B73624">
              <w:rPr>
                <w:rFonts w:ascii="Arial" w:hAnsi="Arial" w:cs="Arial"/>
              </w:rPr>
              <w:t>{{ total</w:t>
            </w:r>
            <w:proofErr w:type="gramEnd"/>
            <w:r w:rsidR="00B73624" w:rsidRPr="00B73624">
              <w:rPr>
                <w:rFonts w:ascii="Arial" w:hAnsi="Arial" w:cs="Arial"/>
              </w:rPr>
              <w:t xml:space="preserve"> }}</w:t>
            </w:r>
          </w:p>
          <w:p w14:paraId="62549BD9" w14:textId="77777777" w:rsidR="00091F6F" w:rsidRPr="00091F6F" w:rsidRDefault="00091F6F" w:rsidP="00091F6F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" w:hAnsi="Arial" w:cs="Arial"/>
              </w:rPr>
            </w:pPr>
          </w:p>
          <w:p w14:paraId="62EBACB2" w14:textId="77777777" w:rsidR="003744A9" w:rsidRDefault="003744A9">
            <w:pPr>
              <w:pStyle w:val="Encabezado"/>
              <w:numPr>
                <w:ilvl w:val="0"/>
                <w:numId w:val="2"/>
              </w:numPr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Forma de pago</w:t>
            </w:r>
            <w:r>
              <w:rPr>
                <w:rFonts w:ascii="Arial" w:hAnsi="Arial" w:cs="Arial"/>
              </w:rPr>
              <w:t>:</w:t>
            </w:r>
            <w:r>
              <w:rPr>
                <w:rStyle w:val="apple-converted-space"/>
                <w:color w:val="222222"/>
                <w:shd w:val="clear" w:color="auto" w:fill="FFFFFF"/>
              </w:rPr>
              <w:t xml:space="preserve"> </w:t>
            </w:r>
          </w:p>
          <w:p w14:paraId="064D12D7" w14:textId="77777777" w:rsidR="003744A9" w:rsidRDefault="003744A9">
            <w:pPr>
              <w:pStyle w:val="Encabezado"/>
              <w:tabs>
                <w:tab w:val="clear" w:pos="4419"/>
                <w:tab w:val="clear" w:pos="8838"/>
              </w:tabs>
              <w:ind w:left="360"/>
              <w:jc w:val="both"/>
              <w:rPr>
                <w:rFonts w:ascii="Arial" w:hAnsi="Arial" w:cs="Arial"/>
              </w:rPr>
            </w:pPr>
          </w:p>
        </w:tc>
      </w:tr>
      <w:tr w:rsidR="003744A9" w14:paraId="0ECCA79C" w14:textId="77777777" w:rsidTr="00AF22A2">
        <w:trPr>
          <w:gridAfter w:val="1"/>
          <w:wAfter w:w="14" w:type="dxa"/>
          <w:cantSplit/>
        </w:trPr>
        <w:tc>
          <w:tcPr>
            <w:tcW w:w="10368" w:type="dxa"/>
            <w:gridSpan w:val="5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E0E0E0"/>
          </w:tcPr>
          <w:p w14:paraId="6E59ED52" w14:textId="77777777" w:rsidR="003744A9" w:rsidRDefault="003744A9">
            <w:pPr>
              <w:snapToGrid w:val="0"/>
              <w:rPr>
                <w:rFonts w:ascii="Arial" w:hAnsi="Arial" w:cs="Arial"/>
              </w:rPr>
            </w:pPr>
          </w:p>
          <w:p w14:paraId="0AF25C54" w14:textId="46EF2EB1" w:rsidR="003744A9" w:rsidRDefault="00B9417D">
            <w:r>
              <w:rPr>
                <w:rFonts w:ascii="Arial" w:hAnsi="Arial" w:cs="Arial"/>
              </w:rPr>
              <w:t>6</w:t>
            </w:r>
            <w:r w:rsidR="003744A9">
              <w:rPr>
                <w:rFonts w:ascii="Arial" w:hAnsi="Arial" w:cs="Arial"/>
              </w:rPr>
              <w:t>- FORMALIZACIÒN:</w:t>
            </w:r>
          </w:p>
        </w:tc>
      </w:tr>
      <w:tr w:rsidR="003744A9" w14:paraId="1CB6DE74" w14:textId="77777777" w:rsidTr="00AF22A2">
        <w:trPr>
          <w:gridAfter w:val="1"/>
          <w:wAfter w:w="14" w:type="dxa"/>
        </w:trPr>
        <w:tc>
          <w:tcPr>
            <w:tcW w:w="5886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</w:tcPr>
          <w:p w14:paraId="5C46BBC6" w14:textId="77777777" w:rsidR="003744A9" w:rsidRDefault="003744A9">
            <w:pPr>
              <w:snapToGrid w:val="0"/>
              <w:rPr>
                <w:rFonts w:ascii="Arial" w:hAnsi="Arial" w:cs="Arial"/>
              </w:rPr>
            </w:pPr>
          </w:p>
          <w:p w14:paraId="209E8C4C" w14:textId="77777777" w:rsidR="003744A9" w:rsidRDefault="003744A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Firma del responsable de la Unidad Ejecutora: </w:t>
            </w:r>
          </w:p>
          <w:p w14:paraId="7D7912A0" w14:textId="77777777" w:rsidR="003744A9" w:rsidRDefault="00B9417D" w:rsidP="000E2DF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pict w14:anchorId="5BB2E51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2.5pt;height:76.5pt">
                  <v:imagedata r:id="rId7" o:title="Firma digital"/>
                </v:shape>
              </w:pict>
            </w:r>
          </w:p>
          <w:p w14:paraId="28CC8E38" w14:textId="77777777" w:rsidR="003744A9" w:rsidRDefault="003744A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Aclaración:</w:t>
            </w:r>
            <w:r w:rsidR="000E2DFA">
              <w:rPr>
                <w:rFonts w:ascii="Arial" w:hAnsi="Arial" w:cs="Arial"/>
              </w:rPr>
              <w:t xml:space="preserve">             </w:t>
            </w:r>
            <w:r>
              <w:rPr>
                <w:rFonts w:ascii="Arial" w:hAnsi="Arial" w:cs="Arial"/>
              </w:rPr>
              <w:t xml:space="preserve"> </w:t>
            </w:r>
            <w:r w:rsidR="000E2DFA">
              <w:rPr>
                <w:rFonts w:ascii="Arial" w:hAnsi="Arial" w:cs="Arial"/>
              </w:rPr>
              <w:t>Dr. Paravani Enrique</w:t>
            </w:r>
          </w:p>
          <w:p w14:paraId="4A78CB31" w14:textId="77777777" w:rsidR="003744A9" w:rsidRDefault="003744A9">
            <w:pPr>
              <w:rPr>
                <w:rFonts w:ascii="Arial" w:hAnsi="Arial" w:cs="Arial"/>
              </w:rPr>
            </w:pPr>
          </w:p>
        </w:tc>
        <w:tc>
          <w:tcPr>
            <w:tcW w:w="4482" w:type="dxa"/>
            <w:gridSpan w:val="4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</w:tcPr>
          <w:p w14:paraId="1717F045" w14:textId="77777777" w:rsidR="003744A9" w:rsidRDefault="003744A9">
            <w:pPr>
              <w:snapToGrid w:val="0"/>
              <w:rPr>
                <w:rFonts w:ascii="Arial" w:hAnsi="Arial" w:cs="Arial"/>
              </w:rPr>
            </w:pPr>
          </w:p>
          <w:p w14:paraId="0C6935E6" w14:textId="77777777" w:rsidR="003744A9" w:rsidRDefault="003744A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Firma del solicitante:</w:t>
            </w:r>
          </w:p>
          <w:p w14:paraId="3B458030" w14:textId="77777777" w:rsidR="003744A9" w:rsidRDefault="003744A9">
            <w:pPr>
              <w:rPr>
                <w:rFonts w:ascii="Arial" w:hAnsi="Arial" w:cs="Arial"/>
              </w:rPr>
            </w:pPr>
          </w:p>
          <w:p w14:paraId="74537DC9" w14:textId="77777777" w:rsidR="003744A9" w:rsidRPr="005836A3" w:rsidRDefault="003744A9">
            <w:pPr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</w:rPr>
              <w:t xml:space="preserve">Aclaración: </w:t>
            </w:r>
          </w:p>
          <w:p w14:paraId="420D8BBE" w14:textId="77777777" w:rsidR="003744A9" w:rsidRDefault="003744A9">
            <w:r w:rsidRPr="005836A3">
              <w:rPr>
                <w:rFonts w:ascii="Arial" w:hAnsi="Arial" w:cs="Arial"/>
                <w:lang w:val="es-AR"/>
              </w:rPr>
              <w:t>D.N.I. ..........</w:t>
            </w:r>
          </w:p>
        </w:tc>
      </w:tr>
    </w:tbl>
    <w:p w14:paraId="2E80C73B" w14:textId="77777777" w:rsidR="003744A9" w:rsidRDefault="003744A9">
      <w:pPr>
        <w:rPr>
          <w:rFonts w:ascii="Arial" w:hAnsi="Arial" w:cs="Arial"/>
        </w:rPr>
      </w:pPr>
    </w:p>
    <w:p w14:paraId="1D67FA07" w14:textId="77777777" w:rsidR="003744A9" w:rsidRDefault="003744A9">
      <w:pPr>
        <w:rPr>
          <w:rFonts w:ascii="Arial" w:hAnsi="Arial" w:cs="Arial"/>
          <w:lang w:val="es-ES_tradnl"/>
        </w:rPr>
      </w:pPr>
    </w:p>
    <w:p w14:paraId="38EF9EFB" w14:textId="77777777" w:rsidR="007B5FDF" w:rsidRDefault="007B5FDF"/>
    <w:sectPr w:rsidR="007B5FDF">
      <w:headerReference w:type="default" r:id="rId8"/>
      <w:footerReference w:type="default" r:id="rId9"/>
      <w:pgSz w:w="11906" w:h="16838"/>
      <w:pgMar w:top="1247" w:right="709" w:bottom="878" w:left="1418" w:header="822" w:footer="822" w:gutter="0"/>
      <w:cols w:space="720"/>
      <w:docGrid w:linePitch="60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2745A" w14:textId="77777777" w:rsidR="006277C1" w:rsidRDefault="006277C1">
      <w:r>
        <w:separator/>
      </w:r>
    </w:p>
  </w:endnote>
  <w:endnote w:type="continuationSeparator" w:id="0">
    <w:p w14:paraId="27012F02" w14:textId="77777777" w:rsidR="006277C1" w:rsidRDefault="006277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634A4" w14:textId="77777777" w:rsidR="003744A9" w:rsidRDefault="003744A9">
    <w:pPr>
      <w:pStyle w:val="Encabezado"/>
      <w:tabs>
        <w:tab w:val="clear" w:pos="4419"/>
        <w:tab w:val="clear" w:pos="8838"/>
      </w:tabs>
      <w:ind w:left="-284" w:right="-427"/>
    </w:pPr>
  </w:p>
  <w:p w14:paraId="798E662B" w14:textId="77777777" w:rsidR="003744A9" w:rsidRDefault="003744A9">
    <w:pPr>
      <w:pStyle w:val="Piedepgina"/>
      <w:ind w:left="-426"/>
      <w:jc w:val="right"/>
    </w:pPr>
    <w:r>
      <w:rPr>
        <w:rFonts w:ascii="Arial" w:hAnsi="Arial" w:cs="Arial"/>
        <w:sz w:val="18"/>
      </w:rPr>
      <w:t xml:space="preserve">Página </w:t>
    </w:r>
    <w:r>
      <w:rPr>
        <w:rFonts w:cs="Arial"/>
        <w:sz w:val="18"/>
      </w:rPr>
      <w:fldChar w:fldCharType="begin"/>
    </w:r>
    <w:r>
      <w:rPr>
        <w:rFonts w:cs="Arial"/>
        <w:sz w:val="18"/>
      </w:rPr>
      <w:instrText xml:space="preserve"> PAGE </w:instrText>
    </w:r>
    <w:r>
      <w:rPr>
        <w:rFonts w:cs="Arial"/>
        <w:sz w:val="18"/>
      </w:rPr>
      <w:fldChar w:fldCharType="separate"/>
    </w:r>
    <w:r>
      <w:rPr>
        <w:rFonts w:cs="Arial"/>
        <w:sz w:val="18"/>
      </w:rPr>
      <w:t>2</w:t>
    </w:r>
    <w:r>
      <w:rPr>
        <w:rFonts w:cs="Arial"/>
        <w:sz w:val="18"/>
      </w:rPr>
      <w:fldChar w:fldCharType="end"/>
    </w:r>
    <w:r>
      <w:rPr>
        <w:rFonts w:ascii="Arial" w:hAnsi="Arial" w:cs="Arial"/>
        <w:sz w:val="18"/>
      </w:rPr>
      <w:t xml:space="preserve"> de </w:t>
    </w:r>
    <w:r>
      <w:rPr>
        <w:rFonts w:cs="Arial"/>
        <w:sz w:val="18"/>
      </w:rPr>
      <w:fldChar w:fldCharType="begin"/>
    </w:r>
    <w:r>
      <w:rPr>
        <w:rFonts w:cs="Arial"/>
        <w:sz w:val="18"/>
      </w:rPr>
      <w:instrText xml:space="preserve"> NUMPAGES \*Arabic </w:instrText>
    </w:r>
    <w:r>
      <w:rPr>
        <w:rFonts w:cs="Arial"/>
        <w:sz w:val="18"/>
      </w:rPr>
      <w:fldChar w:fldCharType="separate"/>
    </w:r>
    <w:r>
      <w:rPr>
        <w:rFonts w:cs="Arial"/>
        <w:sz w:val="18"/>
      </w:rPr>
      <w:t>2</w:t>
    </w:r>
    <w:r>
      <w:rPr>
        <w:rFonts w:cs="Arial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C85C2" w14:textId="77777777" w:rsidR="006277C1" w:rsidRDefault="006277C1">
      <w:r>
        <w:separator/>
      </w:r>
    </w:p>
  </w:footnote>
  <w:footnote w:type="continuationSeparator" w:id="0">
    <w:p w14:paraId="2DE0913E" w14:textId="77777777" w:rsidR="006277C1" w:rsidRDefault="006277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03"/>
      <w:gridCol w:w="3401"/>
      <w:gridCol w:w="3457"/>
    </w:tblGrid>
    <w:tr w:rsidR="003744A9" w14:paraId="0296589D" w14:textId="77777777">
      <w:trPr>
        <w:cantSplit/>
        <w:trHeight w:val="366"/>
      </w:trPr>
      <w:tc>
        <w:tcPr>
          <w:tcW w:w="10261" w:type="dxa"/>
          <w:gridSpan w:val="3"/>
          <w:tcBorders>
            <w:top w:val="double" w:sz="1" w:space="0" w:color="808000"/>
            <w:left w:val="double" w:sz="1" w:space="0" w:color="808000"/>
            <w:bottom w:val="single" w:sz="4" w:space="0" w:color="808000"/>
            <w:right w:val="double" w:sz="1" w:space="0" w:color="808000"/>
          </w:tcBorders>
          <w:shd w:val="clear" w:color="auto" w:fill="E0E0E0"/>
          <w:vAlign w:val="center"/>
        </w:tcPr>
        <w:p w14:paraId="72B771D1" w14:textId="77777777" w:rsidR="003744A9" w:rsidRDefault="003744A9">
          <w:pPr>
            <w:pStyle w:val="Encabezado"/>
            <w:jc w:val="center"/>
          </w:pPr>
          <w:r>
            <w:rPr>
              <w:rFonts w:ascii="Arial" w:hAnsi="Arial" w:cs="Arial"/>
              <w:b/>
              <w:lang w:val="es-AR"/>
            </w:rPr>
            <w:t>Universidad Nacional de Entre Ríos</w:t>
          </w:r>
        </w:p>
      </w:tc>
    </w:tr>
    <w:tr w:rsidR="003744A9" w14:paraId="6C6151D8" w14:textId="77777777">
      <w:trPr>
        <w:trHeight w:val="567"/>
      </w:trPr>
      <w:tc>
        <w:tcPr>
          <w:tcW w:w="3403" w:type="dxa"/>
          <w:tcBorders>
            <w:top w:val="single" w:sz="4" w:space="0" w:color="808000"/>
            <w:left w:val="double" w:sz="1" w:space="0" w:color="808000"/>
            <w:bottom w:val="double" w:sz="1" w:space="0" w:color="808000"/>
          </w:tcBorders>
          <w:shd w:val="clear" w:color="auto" w:fill="E0E0E0"/>
        </w:tcPr>
        <w:p w14:paraId="5CD231E9" w14:textId="77777777" w:rsidR="003744A9" w:rsidRDefault="00000000">
          <w:pPr>
            <w:pStyle w:val="Encabezado"/>
            <w:snapToGrid w:val="0"/>
            <w:jc w:val="center"/>
            <w:rPr>
              <w:rFonts w:ascii="Arial" w:hAnsi="Arial" w:cs="Arial"/>
              <w:b/>
              <w:sz w:val="10"/>
              <w:lang w:val="es-AR"/>
            </w:rPr>
          </w:pPr>
          <w:r>
            <w:pict w14:anchorId="165712B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5" type="#_x0000_t75" style="position:absolute;left:0;text-align:left;margin-left:36.8pt;margin-top:7.3pt;width:92.2pt;height:25.45pt;z-index:1;mso-wrap-distance-left:9.05pt;mso-wrap-distance-right:9.05pt;mso-position-horizontal-relative:margin;mso-position-vertical-relative:margin" filled="t">
                <v:fill color2="black"/>
                <v:imagedata r:id="rId1" o:title=""/>
                <w10:wrap type="square" anchorx="margin" anchory="margin"/>
              </v:shape>
            </w:pict>
          </w:r>
        </w:p>
        <w:p w14:paraId="06D19E4D" w14:textId="77777777" w:rsidR="003744A9" w:rsidRDefault="003744A9">
          <w:pPr>
            <w:pStyle w:val="Encabezado"/>
            <w:jc w:val="center"/>
            <w:rPr>
              <w:rFonts w:ascii="Arial" w:hAnsi="Arial" w:cs="Arial"/>
              <w:b/>
              <w:lang w:val="es-AR"/>
            </w:rPr>
          </w:pPr>
        </w:p>
      </w:tc>
      <w:tc>
        <w:tcPr>
          <w:tcW w:w="3401" w:type="dxa"/>
          <w:tcBorders>
            <w:top w:val="single" w:sz="4" w:space="0" w:color="808000"/>
            <w:left w:val="single" w:sz="4" w:space="0" w:color="808000"/>
            <w:bottom w:val="double" w:sz="1" w:space="0" w:color="808000"/>
          </w:tcBorders>
          <w:shd w:val="clear" w:color="auto" w:fill="E0E0E0"/>
          <w:vAlign w:val="center"/>
        </w:tcPr>
        <w:p w14:paraId="32B2B49C" w14:textId="77777777" w:rsidR="003744A9" w:rsidRDefault="003744A9">
          <w:pPr>
            <w:pStyle w:val="Encabezado"/>
            <w:jc w:val="center"/>
            <w:rPr>
              <w:rFonts w:ascii="Arial" w:hAnsi="Arial" w:cs="Arial"/>
              <w:b/>
              <w:lang w:val="es-AR"/>
            </w:rPr>
          </w:pPr>
          <w:r>
            <w:rPr>
              <w:rFonts w:ascii="Arial" w:hAnsi="Arial" w:cs="Arial"/>
              <w:b/>
              <w:lang w:val="es-AR"/>
            </w:rPr>
            <w:t>ORDEN DE TRABAJO</w:t>
          </w:r>
        </w:p>
        <w:p w14:paraId="0CC786D6" w14:textId="77777777" w:rsidR="003744A9" w:rsidRPr="005836A3" w:rsidRDefault="003744A9">
          <w:pPr>
            <w:pStyle w:val="Encabezado"/>
            <w:jc w:val="center"/>
            <w:rPr>
              <w:rFonts w:ascii="Arial" w:hAnsi="Arial" w:cs="Arial"/>
              <w:b/>
              <w:bCs/>
              <w:lang w:val="es-AR"/>
            </w:rPr>
          </w:pPr>
          <w:r>
            <w:rPr>
              <w:rFonts w:ascii="Arial" w:hAnsi="Arial" w:cs="Arial"/>
              <w:b/>
              <w:lang w:val="es-AR"/>
            </w:rPr>
            <w:t>SERVICIOS DIRECTOS</w:t>
          </w:r>
        </w:p>
      </w:tc>
      <w:tc>
        <w:tcPr>
          <w:tcW w:w="3457" w:type="dxa"/>
          <w:tcBorders>
            <w:top w:val="single" w:sz="4" w:space="0" w:color="808000"/>
            <w:left w:val="single" w:sz="4" w:space="0" w:color="808000"/>
            <w:bottom w:val="double" w:sz="1" w:space="0" w:color="808000"/>
            <w:right w:val="double" w:sz="1" w:space="0" w:color="808000"/>
          </w:tcBorders>
          <w:shd w:val="clear" w:color="auto" w:fill="E0E0E0"/>
          <w:vAlign w:val="center"/>
        </w:tcPr>
        <w:p w14:paraId="5D8C8221" w14:textId="77777777" w:rsidR="003744A9" w:rsidRPr="005836A3" w:rsidRDefault="003744A9">
          <w:pPr>
            <w:pStyle w:val="Piedepgina"/>
            <w:snapToGrid w:val="0"/>
            <w:ind w:left="142"/>
            <w:rPr>
              <w:rFonts w:ascii="Arial" w:hAnsi="Arial" w:cs="Arial"/>
              <w:b/>
              <w:bCs/>
              <w:lang w:val="es-AR"/>
            </w:rPr>
          </w:pPr>
        </w:p>
        <w:p w14:paraId="72690347" w14:textId="77777777" w:rsidR="003744A9" w:rsidRDefault="003744A9">
          <w:pPr>
            <w:pStyle w:val="Piedepgina"/>
            <w:ind w:left="142"/>
            <w:rPr>
              <w:rFonts w:ascii="Arial" w:hAnsi="Arial" w:cs="Arial"/>
              <w:b/>
              <w:bCs/>
              <w:lang w:val="fr-FR"/>
            </w:rPr>
          </w:pPr>
          <w:r>
            <w:rPr>
              <w:rFonts w:ascii="Arial" w:hAnsi="Arial" w:cs="Arial"/>
              <w:b/>
              <w:bCs/>
              <w:lang w:val="fr-FR"/>
            </w:rPr>
            <w:t xml:space="preserve">OT-EXT Nº </w:t>
          </w:r>
          <w:r w:rsidR="009B68CD">
            <w:rPr>
              <w:rFonts w:ascii="Arial" w:hAnsi="Arial" w:cs="Arial"/>
              <w:b/>
              <w:bCs/>
              <w:lang w:val="fr-FR"/>
            </w:rPr>
            <w:t>202</w:t>
          </w:r>
          <w:r w:rsidR="00134D1C">
            <w:rPr>
              <w:rFonts w:ascii="Arial" w:hAnsi="Arial" w:cs="Arial"/>
              <w:b/>
              <w:bCs/>
              <w:lang w:val="fr-FR"/>
            </w:rPr>
            <w:t>6</w:t>
          </w:r>
        </w:p>
        <w:p w14:paraId="41AFAC16" w14:textId="77777777" w:rsidR="003744A9" w:rsidRDefault="003744A9">
          <w:pPr>
            <w:pStyle w:val="Piedepgina"/>
            <w:rPr>
              <w:rFonts w:ascii="Arial" w:hAnsi="Arial" w:cs="Arial"/>
              <w:b/>
              <w:bCs/>
              <w:lang w:val="fr-FR"/>
            </w:rPr>
          </w:pPr>
        </w:p>
        <w:p w14:paraId="0B69940C" w14:textId="77777777" w:rsidR="003744A9" w:rsidRDefault="003744A9">
          <w:pPr>
            <w:pStyle w:val="Encabezado"/>
            <w:jc w:val="center"/>
            <w:rPr>
              <w:rFonts w:ascii="Arial" w:hAnsi="Arial" w:cs="Arial"/>
              <w:b/>
              <w:lang w:val="en-GB"/>
            </w:rPr>
          </w:pPr>
        </w:p>
      </w:tc>
    </w:tr>
  </w:tbl>
  <w:p w14:paraId="6C8DC23A" w14:textId="77777777" w:rsidR="003744A9" w:rsidRDefault="003744A9">
    <w:pPr>
      <w:pStyle w:val="Encabezado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0003"/>
    <w:multiLevelType w:val="singleLevel"/>
    <w:tmpl w:val="00000003"/>
    <w:name w:val="WW8Num13"/>
    <w:lvl w:ilvl="0">
      <w:start w:val="1"/>
      <w:numFmt w:val="bullet"/>
      <w:lvlText w:val=""/>
      <w:lvlJc w:val="left"/>
      <w:pPr>
        <w:tabs>
          <w:tab w:val="num" w:pos="360"/>
        </w:tabs>
        <w:ind w:left="0" w:firstLine="0"/>
      </w:pPr>
      <w:rPr>
        <w:rFonts w:ascii="Wingdings" w:hAnsi="Wingdings" w:cs="Wingdings" w:hint="default"/>
      </w:rPr>
    </w:lvl>
  </w:abstractNum>
  <w:num w:numId="1" w16cid:durableId="2069717092">
    <w:abstractNumId w:val="0"/>
  </w:num>
  <w:num w:numId="2" w16cid:durableId="489323603">
    <w:abstractNumId w:val="1"/>
  </w:num>
  <w:num w:numId="3" w16cid:durableId="10164231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36A3"/>
    <w:rsid w:val="000364DB"/>
    <w:rsid w:val="000409F9"/>
    <w:rsid w:val="00045EBF"/>
    <w:rsid w:val="00091F6F"/>
    <w:rsid w:val="000A1611"/>
    <w:rsid w:val="000B7AF0"/>
    <w:rsid w:val="000C18B3"/>
    <w:rsid w:val="000D33AE"/>
    <w:rsid w:val="000D5F04"/>
    <w:rsid w:val="000D607F"/>
    <w:rsid w:val="000E2DFA"/>
    <w:rsid w:val="001301B1"/>
    <w:rsid w:val="00132272"/>
    <w:rsid w:val="00134D1C"/>
    <w:rsid w:val="00134E85"/>
    <w:rsid w:val="0016733E"/>
    <w:rsid w:val="001724F5"/>
    <w:rsid w:val="001961A8"/>
    <w:rsid w:val="001B4218"/>
    <w:rsid w:val="001D5E9A"/>
    <w:rsid w:val="001E244B"/>
    <w:rsid w:val="0021278C"/>
    <w:rsid w:val="00231D94"/>
    <w:rsid w:val="0024097B"/>
    <w:rsid w:val="002608C8"/>
    <w:rsid w:val="002661B8"/>
    <w:rsid w:val="002A6AEE"/>
    <w:rsid w:val="002D2B98"/>
    <w:rsid w:val="002E6F92"/>
    <w:rsid w:val="00300FA8"/>
    <w:rsid w:val="00307246"/>
    <w:rsid w:val="00327B41"/>
    <w:rsid w:val="003744A9"/>
    <w:rsid w:val="0037491A"/>
    <w:rsid w:val="00392DDE"/>
    <w:rsid w:val="003E54D4"/>
    <w:rsid w:val="004039DC"/>
    <w:rsid w:val="0040522C"/>
    <w:rsid w:val="00430323"/>
    <w:rsid w:val="004849A0"/>
    <w:rsid w:val="00493911"/>
    <w:rsid w:val="004D0AA7"/>
    <w:rsid w:val="00516539"/>
    <w:rsid w:val="00572540"/>
    <w:rsid w:val="005836A3"/>
    <w:rsid w:val="00587413"/>
    <w:rsid w:val="005D7D64"/>
    <w:rsid w:val="005E481F"/>
    <w:rsid w:val="005E56C3"/>
    <w:rsid w:val="0060452D"/>
    <w:rsid w:val="00605553"/>
    <w:rsid w:val="006176EF"/>
    <w:rsid w:val="006277C1"/>
    <w:rsid w:val="006F28F3"/>
    <w:rsid w:val="00702254"/>
    <w:rsid w:val="007115C9"/>
    <w:rsid w:val="00711D1E"/>
    <w:rsid w:val="00730610"/>
    <w:rsid w:val="00753257"/>
    <w:rsid w:val="007B5FDF"/>
    <w:rsid w:val="007B7684"/>
    <w:rsid w:val="007C1CB3"/>
    <w:rsid w:val="007E1B88"/>
    <w:rsid w:val="007E6B8A"/>
    <w:rsid w:val="007E732D"/>
    <w:rsid w:val="007F451E"/>
    <w:rsid w:val="007F7F22"/>
    <w:rsid w:val="0085756E"/>
    <w:rsid w:val="008F017C"/>
    <w:rsid w:val="008F6466"/>
    <w:rsid w:val="00952291"/>
    <w:rsid w:val="00976772"/>
    <w:rsid w:val="009B2F18"/>
    <w:rsid w:val="009B68CD"/>
    <w:rsid w:val="009B6C40"/>
    <w:rsid w:val="009B7574"/>
    <w:rsid w:val="009C7E01"/>
    <w:rsid w:val="00A0444E"/>
    <w:rsid w:val="00A32208"/>
    <w:rsid w:val="00A830E7"/>
    <w:rsid w:val="00AA54EE"/>
    <w:rsid w:val="00AA6778"/>
    <w:rsid w:val="00AB2812"/>
    <w:rsid w:val="00AB7BD6"/>
    <w:rsid w:val="00AE0E57"/>
    <w:rsid w:val="00AF22A2"/>
    <w:rsid w:val="00B103D7"/>
    <w:rsid w:val="00B10C15"/>
    <w:rsid w:val="00B56821"/>
    <w:rsid w:val="00B73624"/>
    <w:rsid w:val="00B77CC2"/>
    <w:rsid w:val="00B91860"/>
    <w:rsid w:val="00B9417D"/>
    <w:rsid w:val="00BD715D"/>
    <w:rsid w:val="00BD76D1"/>
    <w:rsid w:val="00BE3AD0"/>
    <w:rsid w:val="00C064A3"/>
    <w:rsid w:val="00C266E5"/>
    <w:rsid w:val="00C4699E"/>
    <w:rsid w:val="00C56130"/>
    <w:rsid w:val="00C74F40"/>
    <w:rsid w:val="00CA4AE4"/>
    <w:rsid w:val="00CD0AD5"/>
    <w:rsid w:val="00CD16DD"/>
    <w:rsid w:val="00D41D2B"/>
    <w:rsid w:val="00D856CF"/>
    <w:rsid w:val="00E26259"/>
    <w:rsid w:val="00E63FD8"/>
    <w:rsid w:val="00EA44C7"/>
    <w:rsid w:val="00EF16C9"/>
    <w:rsid w:val="00EF3B91"/>
    <w:rsid w:val="00F0172D"/>
    <w:rsid w:val="00F112E8"/>
    <w:rsid w:val="00F246D2"/>
    <w:rsid w:val="00F534DD"/>
    <w:rsid w:val="00F53D69"/>
    <w:rsid w:val="00FA3CDE"/>
    <w:rsid w:val="00FB3B48"/>
    <w:rsid w:val="00FC139F"/>
    <w:rsid w:val="00FE143D"/>
    <w:rsid w:val="00FE1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4594A9DA"/>
  <w15:chartTrackingRefBased/>
  <w15:docId w15:val="{7DB3BD7E-D7E4-46E3-B8B4-73C6E1497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val="es-ES"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pBdr>
        <w:top w:val="single" w:sz="4" w:space="1" w:color="000000"/>
      </w:pBdr>
      <w:outlineLvl w:val="1"/>
    </w:pPr>
    <w:rPr>
      <w:rFonts w:ascii="Arial" w:hAnsi="Arial" w:cs="Arial"/>
      <w:b/>
      <w:bCs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jc w:val="center"/>
      <w:outlineLvl w:val="3"/>
    </w:pPr>
    <w:rPr>
      <w:rFonts w:ascii="Arial" w:hAnsi="Arial" w:cs="Arial"/>
      <w:b/>
      <w:bCs/>
      <w:color w:val="1646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 w:cs="Wingdings" w:hint="default"/>
    </w:rPr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3">
    <w:name w:val="WW8Num1z3"/>
    <w:rPr>
      <w:rFonts w:ascii="Symbol" w:hAnsi="Symbol" w:cs="Symbol" w:hint="default"/>
    </w:rPr>
  </w:style>
  <w:style w:type="character" w:customStyle="1" w:styleId="WW8Num2z0">
    <w:name w:val="WW8Num2z0"/>
    <w:rPr>
      <w:rFonts w:ascii="Wingdings" w:hAnsi="Wingdings" w:cs="Wingdings" w:hint="default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3z0">
    <w:name w:val="WW8Num3z0"/>
    <w:rPr>
      <w:rFonts w:cs="Courier New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3z3">
    <w:name w:val="WW8Num3z3"/>
    <w:rPr>
      <w:rFonts w:ascii="Symbol" w:hAnsi="Symbol" w:cs="Symbol" w:hint="default"/>
    </w:rPr>
  </w:style>
  <w:style w:type="character" w:customStyle="1" w:styleId="WW8Num4z0">
    <w:name w:val="WW8Num4z0"/>
    <w:rPr>
      <w:rFonts w:ascii="Wingdings" w:hAnsi="Wingdings" w:cs="Wingdings" w:hint="defaul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5z0">
    <w:name w:val="WW8Num5z0"/>
    <w:rPr>
      <w:rFonts w:ascii="Wingdings" w:hAnsi="Wingdings" w:cs="Wingdings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3">
    <w:name w:val="WW8Num5z3"/>
    <w:rPr>
      <w:rFonts w:ascii="Symbol" w:hAnsi="Symbol" w:cs="Symbol" w:hint="default"/>
    </w:rPr>
  </w:style>
  <w:style w:type="character" w:customStyle="1" w:styleId="WW8Num6z0">
    <w:name w:val="WW8Num6z0"/>
    <w:rPr>
      <w:rFonts w:ascii="Calibri" w:eastAsia="Calibri" w:hAnsi="Calibri" w:cs="Calibri" w:hint="default"/>
    </w:rPr>
  </w:style>
  <w:style w:type="character" w:customStyle="1" w:styleId="WW8Num6z1">
    <w:name w:val="WW8Num6z1"/>
    <w:rPr>
      <w:rFonts w:ascii="Symbol" w:hAnsi="Symbol" w:cs="Symbol" w:hint="default"/>
    </w:rPr>
  </w:style>
  <w:style w:type="character" w:customStyle="1" w:styleId="WW8Num6z2">
    <w:name w:val="WW8Num6z2"/>
    <w:rPr>
      <w:rFonts w:ascii="Wingdings" w:hAnsi="Wingdings" w:cs="Wingdings" w:hint="default"/>
    </w:rPr>
  </w:style>
  <w:style w:type="character" w:customStyle="1" w:styleId="WW8Num6z4">
    <w:name w:val="WW8Num6z4"/>
    <w:rPr>
      <w:rFonts w:ascii="Courier New" w:hAnsi="Courier New" w:cs="Courier New" w:hint="default"/>
    </w:rPr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0">
    <w:name w:val="WW8Num8z0"/>
    <w:rPr>
      <w:rFonts w:ascii="Symbol" w:hAnsi="Symbol" w:cs="Symbol" w:hint="default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  <w:rPr>
      <w:rFonts w:ascii="Wingdings" w:hAnsi="Wingdings" w:cs="Wingdings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3">
    <w:name w:val="WW8Num10z3"/>
    <w:rPr>
      <w:rFonts w:ascii="Symbol" w:hAnsi="Symbol" w:cs="Symbol" w:hint="default"/>
    </w:rPr>
  </w:style>
  <w:style w:type="character" w:customStyle="1" w:styleId="WW8Num11z0">
    <w:name w:val="WW8Num11z0"/>
    <w:rPr>
      <w:rFonts w:ascii="Wingdings" w:hAnsi="Wingdings" w:cs="Wingdings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3">
    <w:name w:val="WW8Num11z3"/>
    <w:rPr>
      <w:rFonts w:ascii="Symbol" w:hAnsi="Symbol" w:cs="Symbol" w:hint="default"/>
    </w:rPr>
  </w:style>
  <w:style w:type="character" w:customStyle="1" w:styleId="WW8Num12z0">
    <w:name w:val="WW8Num12z0"/>
    <w:rPr>
      <w:rFonts w:ascii="Wingdings" w:hAnsi="Wingdings" w:cs="Wingdings"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3">
    <w:name w:val="WW8Num12z3"/>
    <w:rPr>
      <w:rFonts w:ascii="Symbol" w:hAnsi="Symbol" w:cs="Symbol" w:hint="default"/>
    </w:rPr>
  </w:style>
  <w:style w:type="character" w:customStyle="1" w:styleId="WW8Num13z0">
    <w:name w:val="WW8Num13z0"/>
    <w:rPr>
      <w:rFonts w:ascii="Wingdings" w:hAnsi="Wingdings" w:cs="Wingdings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3">
    <w:name w:val="WW8Num13z3"/>
    <w:rPr>
      <w:rFonts w:ascii="Symbol" w:hAnsi="Symbol" w:cs="Symbol" w:hint="default"/>
    </w:rPr>
  </w:style>
  <w:style w:type="character" w:customStyle="1" w:styleId="Fuentedeprrafopredeter1">
    <w:name w:val="Fuente de párrafo predeter.1"/>
  </w:style>
  <w:style w:type="character" w:styleId="Nmerodepgina">
    <w:name w:val="page number"/>
    <w:basedOn w:val="Fuentedeprrafopredeter1"/>
  </w:style>
  <w:style w:type="character" w:styleId="Hipervnculo">
    <w:name w:val="Hyperlink"/>
    <w:rPr>
      <w:color w:val="0000FF"/>
      <w:u w:val="single"/>
    </w:rPr>
  </w:style>
  <w:style w:type="character" w:customStyle="1" w:styleId="TextodegloboCar">
    <w:name w:val="Texto de globo Car"/>
    <w:rPr>
      <w:rFonts w:ascii="Tahoma" w:hAnsi="Tahoma" w:cs="Tahoma"/>
      <w:sz w:val="16"/>
      <w:szCs w:val="16"/>
      <w:lang w:val="es-ES"/>
    </w:rPr>
  </w:style>
  <w:style w:type="character" w:customStyle="1" w:styleId="apple-converted-space">
    <w:name w:val="apple-converted-space"/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TextocomentarioCar">
    <w:name w:val="Texto comentario Car"/>
    <w:basedOn w:val="Fuentedeprrafopredeter1"/>
  </w:style>
  <w:style w:type="character" w:customStyle="1" w:styleId="AsuntodelcomentarioCar">
    <w:name w:val="Asunto del comentario Car"/>
    <w:rPr>
      <w:b/>
      <w:bCs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Textoindependiente">
    <w:name w:val="Body Text"/>
    <w:basedOn w:val="Normal"/>
    <w:rPr>
      <w:rFonts w:ascii="Arial" w:hAnsi="Arial" w:cs="Arial"/>
      <w:i/>
      <w:iCs/>
      <w:lang w:val="es-ES_tradnl"/>
    </w:rPr>
  </w:style>
  <w:style w:type="paragraph" w:styleId="Lista">
    <w:name w:val="List"/>
    <w:basedOn w:val="Textoindependiente"/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Arial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pPr>
      <w:tabs>
        <w:tab w:val="center" w:pos="4419"/>
        <w:tab w:val="right" w:pos="8838"/>
      </w:tabs>
    </w:pPr>
  </w:style>
  <w:style w:type="paragraph" w:customStyle="1" w:styleId="Textoindependiente21">
    <w:name w:val="Texto independiente 21"/>
    <w:basedOn w:val="Normal"/>
    <w:pPr>
      <w:spacing w:after="120" w:line="360" w:lineRule="auto"/>
      <w:jc w:val="both"/>
    </w:pPr>
    <w:rPr>
      <w:rFonts w:ascii="Arial" w:hAnsi="Arial" w:cs="Arial"/>
      <w:i/>
      <w:iCs/>
      <w:szCs w:val="22"/>
    </w:rPr>
  </w:style>
  <w:style w:type="paragraph" w:customStyle="1" w:styleId="Default">
    <w:name w:val="Default"/>
    <w:pPr>
      <w:suppressAutoHyphens/>
      <w:autoSpaceDE w:val="0"/>
    </w:pPr>
    <w:rPr>
      <w:rFonts w:ascii="Arial" w:hAnsi="Arial" w:cs="Arial"/>
      <w:color w:val="000000"/>
      <w:sz w:val="24"/>
      <w:szCs w:val="24"/>
      <w:lang w:eastAsia="ar-SA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qFormat/>
    <w:pPr>
      <w:spacing w:after="200" w:line="276" w:lineRule="auto"/>
      <w:ind w:left="720"/>
    </w:pPr>
    <w:rPr>
      <w:rFonts w:ascii="Calibri" w:eastAsia="Calibri" w:hAnsi="Calibri"/>
      <w:sz w:val="22"/>
      <w:szCs w:val="22"/>
      <w:lang w:val="es-AR"/>
    </w:rPr>
  </w:style>
  <w:style w:type="paragraph" w:customStyle="1" w:styleId="Textocomentario1">
    <w:name w:val="Texto comentario1"/>
    <w:basedOn w:val="Normal"/>
  </w:style>
  <w:style w:type="paragraph" w:styleId="Asuntodelcomentario">
    <w:name w:val="annotation subject"/>
    <w:basedOn w:val="Textocomentario1"/>
    <w:next w:val="Textocomentario1"/>
    <w:rPr>
      <w:b/>
      <w:bCs/>
    </w:r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character" w:customStyle="1" w:styleId="PiedepginaCar">
    <w:name w:val="Pie de página Car"/>
    <w:link w:val="Piedepgina"/>
    <w:rsid w:val="007B7684"/>
    <w:rPr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0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9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7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1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9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1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7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7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256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Encabezado</vt:lpstr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Encabezado</dc:title>
  <dc:subject/>
  <dc:creator>USER</dc:creator>
  <cp:keywords/>
  <cp:lastModifiedBy>Maria Casablanca</cp:lastModifiedBy>
  <cp:revision>5</cp:revision>
  <cp:lastPrinted>2019-05-14T16:30:00Z</cp:lastPrinted>
  <dcterms:created xsi:type="dcterms:W3CDTF">2026-05-20T13:21:00Z</dcterms:created>
  <dcterms:modified xsi:type="dcterms:W3CDTF">2026-08-28T12:48:00Z</dcterms:modified>
</cp:coreProperties>
</file>